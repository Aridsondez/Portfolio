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FA6BC" w14:textId="77777777" w:rsidR="008204A8" w:rsidRPr="006A5F4B" w:rsidRDefault="00000000">
      <w:pPr>
        <w:pStyle w:val="divname"/>
        <w:rPr>
          <w:rFonts w:ascii="Century Gothic" w:eastAsia="Century Gothic" w:hAnsi="Century Gothic" w:cs="Century Gothic"/>
          <w:sz w:val="52"/>
          <w:szCs w:val="52"/>
        </w:rPr>
      </w:pPr>
      <w:proofErr w:type="spellStart"/>
      <w:r w:rsidRPr="006A5F4B">
        <w:rPr>
          <w:rStyle w:val="span"/>
          <w:rFonts w:ascii="Century Gothic" w:eastAsia="Century Gothic" w:hAnsi="Century Gothic" w:cs="Century Gothic"/>
          <w:sz w:val="52"/>
          <w:szCs w:val="52"/>
        </w:rPr>
        <w:t>Aridsondez</w:t>
      </w:r>
      <w:proofErr w:type="spellEnd"/>
      <w:r w:rsidRPr="006A5F4B">
        <w:rPr>
          <w:rFonts w:ascii="Century Gothic" w:eastAsia="Century Gothic" w:hAnsi="Century Gothic" w:cs="Century Gothic"/>
          <w:sz w:val="52"/>
          <w:szCs w:val="52"/>
        </w:rPr>
        <w:t xml:space="preserve"> </w:t>
      </w:r>
      <w:r w:rsidRPr="006A5F4B">
        <w:rPr>
          <w:rStyle w:val="span"/>
          <w:rFonts w:ascii="Century Gothic" w:eastAsia="Century Gothic" w:hAnsi="Century Gothic" w:cs="Century Gothic"/>
          <w:sz w:val="52"/>
          <w:szCs w:val="52"/>
        </w:rPr>
        <w:t>Jerome</w:t>
      </w:r>
    </w:p>
    <w:p w14:paraId="614C399C" w14:textId="77777777" w:rsidR="006A5F4B" w:rsidRPr="006A5F4B" w:rsidRDefault="00000000">
      <w:pPr>
        <w:pStyle w:val="div"/>
        <w:spacing w:line="420" w:lineRule="atLeast"/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9545889476 |workaridsondez@gmail.com | Orlando, Florida 32816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 </w:t>
      </w:r>
      <w:r w:rsidR="009A6AB5">
        <w:rPr>
          <w:rFonts w:ascii="Century Gothic" w:eastAsia="Century Gothic" w:hAnsi="Century Gothic" w:cs="Century Gothic"/>
          <w:color w:val="787878"/>
          <w:sz w:val="22"/>
          <w:szCs w:val="22"/>
        </w:rPr>
        <w:t>|</w:t>
      </w:r>
      <w:hyperlink r:id="rId5" w:history="1">
        <w:r w:rsidR="009A6AB5" w:rsidRPr="003E1353">
          <w:rPr>
            <w:rStyle w:val="Hyperlink"/>
          </w:rPr>
          <w:t>LinkedIn</w:t>
        </w:r>
      </w:hyperlink>
    </w:p>
    <w:p w14:paraId="72FD6F66" w14:textId="2A0BBE19" w:rsidR="00A83814" w:rsidRDefault="00000000">
      <w:pPr>
        <w:pStyle w:val="divdocumentdivsectiontitle"/>
        <w:pBdr>
          <w:top w:val="none" w:sz="0" w:space="7" w:color="auto"/>
          <w:bottom w:val="none" w:sz="0" w:space="7" w:color="auto"/>
        </w:pBdr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 xml:space="preserve">Education </w:t>
      </w:r>
    </w:p>
    <w:p w14:paraId="0C9F0610" w14:textId="1F888838" w:rsidR="008204A8" w:rsidRDefault="00000000">
      <w:pPr>
        <w:pStyle w:val="divdocumentsinglecolumn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22"/>
          <w:szCs w:val="22"/>
        </w:rPr>
        <w:t>Bachelor of Science</w:t>
      </w:r>
      <w:r>
        <w:rPr>
          <w:rStyle w:val="singlecolumnspanpaddedlinenth-child1"/>
          <w:rFonts w:ascii="Century Gothic" w:eastAsia="Century Gothic" w:hAnsi="Century Gothic" w:cs="Century Gothic"/>
          <w:color w:val="333333"/>
          <w:sz w:val="22"/>
          <w:szCs w:val="22"/>
        </w:rPr>
        <w:t xml:space="preserve"> </w:t>
      </w:r>
    </w:p>
    <w:p w14:paraId="4BB85081" w14:textId="77777777" w:rsidR="008204A8" w:rsidRDefault="00000000">
      <w:pPr>
        <w:pStyle w:val="spanpaddedline"/>
        <w:spacing w:line="320" w:lineRule="atLeast"/>
        <w:rPr>
          <w:rFonts w:ascii="Century Gothic" w:eastAsia="Century Gothic" w:hAnsi="Century Gothic" w:cs="Century Gothic"/>
          <w:color w:val="333333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22"/>
          <w:szCs w:val="22"/>
        </w:rPr>
        <w:t>Computer Science, University of Central Florida, Orlando, FL Expected in April 2026</w:t>
      </w:r>
      <w:r>
        <w:rPr>
          <w:rFonts w:ascii="Century Gothic" w:eastAsia="Century Gothic" w:hAnsi="Century Gothic" w:cs="Century Gothic"/>
          <w:color w:val="333333"/>
          <w:sz w:val="22"/>
          <w:szCs w:val="22"/>
        </w:rPr>
        <w:t xml:space="preserve"> </w:t>
      </w:r>
    </w:p>
    <w:p w14:paraId="78F543A5" w14:textId="77777777" w:rsidR="006A5F4B" w:rsidRDefault="00000000" w:rsidP="006A5F4B">
      <w:pPr>
        <w:pStyle w:val="divdocumentulli"/>
        <w:numPr>
          <w:ilvl w:val="0"/>
          <w:numId w:val="1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National Society of Black Engineers Member, [2023]</w:t>
      </w:r>
    </w:p>
    <w:p w14:paraId="74310886" w14:textId="77777777" w:rsidR="006A5F4B" w:rsidRPr="006A5F4B" w:rsidRDefault="006A5F4B" w:rsidP="006A5F4B">
      <w:pPr>
        <w:pStyle w:val="divdocumentulli"/>
        <w:spacing w:line="320" w:lineRule="atLeast"/>
        <w:ind w:left="460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</w:p>
    <w:p w14:paraId="1820F8FD" w14:textId="77777777" w:rsidR="008204A8" w:rsidRPr="006A5F4B" w:rsidRDefault="006A5F4B" w:rsidP="006A5F4B">
      <w:pPr>
        <w:pStyle w:val="divdocumentulli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b/>
          <w:bCs/>
          <w:caps/>
        </w:rPr>
        <w:t>Relevent Course-WOrk</w:t>
      </w:r>
    </w:p>
    <w:p w14:paraId="43FCC293" w14:textId="77777777" w:rsidR="006A5F4B" w:rsidRPr="006A5F4B" w:rsidRDefault="006A5F4B">
      <w:pPr>
        <w:pStyle w:val="p"/>
        <w:spacing w:line="320" w:lineRule="atLeast"/>
        <w:rPr>
          <w:rFonts w:ascii="Century Gothic" w:eastAsia="Century Gothic" w:hAnsi="Century Gothic" w:cs="Century Gothic"/>
          <w:b/>
          <w:bCs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b/>
          <w:bCs/>
          <w:color w:val="787878"/>
          <w:sz w:val="22"/>
          <w:szCs w:val="22"/>
        </w:rPr>
        <w:t>COP3502- Computer Science 1</w:t>
      </w:r>
    </w:p>
    <w:p w14:paraId="52C151E0" w14:textId="77777777" w:rsidR="006A5F4B" w:rsidRDefault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>Proficient in C programming and implementation of known algorithms. Solid grasp of mathematical tools for algorithm analysis and problem-solving techniques, including recursion. Skilled in constructing data structures from primitive constructs and applying search and sorting techniques effectively.</w:t>
      </w:r>
    </w:p>
    <w:p w14:paraId="5D6EDB5C" w14:textId="77777777" w:rsidR="006A5F4B" w:rsidRDefault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</w:p>
    <w:p w14:paraId="00E2423A" w14:textId="77777777" w:rsidR="006A5F4B" w:rsidRPr="006A5F4B" w:rsidRDefault="006A5F4B">
      <w:pPr>
        <w:pStyle w:val="p"/>
        <w:spacing w:line="320" w:lineRule="atLeast"/>
        <w:rPr>
          <w:rFonts w:ascii="Century Gothic" w:eastAsia="Century Gothic" w:hAnsi="Century Gothic" w:cs="Century Gothic"/>
          <w:b/>
          <w:bCs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b/>
          <w:bCs/>
          <w:color w:val="787878"/>
          <w:sz w:val="22"/>
          <w:szCs w:val="22"/>
        </w:rPr>
        <w:t>CDA- COMPUTER LOGIC AND ORGANIZATION</w:t>
      </w:r>
    </w:p>
    <w:p w14:paraId="03134A78" w14:textId="77777777" w:rsidR="006A5F4B" w:rsidRDefault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>Proficient in Instruction Set Architecture, computing performance, logic design, computer arithmetic, MIPS assembly language, data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>-</w:t>
      </w: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>path and control unit design, and memory hierarchies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>.</w:t>
      </w:r>
    </w:p>
    <w:p w14:paraId="161C9532" w14:textId="77777777" w:rsidR="006A5F4B" w:rsidRDefault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</w:p>
    <w:p w14:paraId="61945598" w14:textId="77777777" w:rsidR="006A5F4B" w:rsidRDefault="006A5F4B">
      <w:pPr>
        <w:pStyle w:val="p"/>
        <w:spacing w:line="320" w:lineRule="atLeast"/>
        <w:rPr>
          <w:rFonts w:ascii="Century Gothic" w:eastAsia="Century Gothic" w:hAnsi="Century Gothic" w:cs="Century Gothic"/>
          <w:b/>
          <w:bCs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b/>
          <w:bCs/>
          <w:color w:val="787878"/>
          <w:sz w:val="22"/>
          <w:szCs w:val="22"/>
        </w:rPr>
        <w:t xml:space="preserve">CIS- SECURITY IN PROGRAMMING </w:t>
      </w:r>
    </w:p>
    <w:p w14:paraId="12A4A324" w14:textId="77777777" w:rsidR="006A5F4B" w:rsidRDefault="006A5F4B" w:rsidP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Attained a foundational understanding of security theory and practice in modern computing environments, including classic and modern symmetric and public key cryptographic methods. </w:t>
      </w:r>
    </w:p>
    <w:p w14:paraId="5113620F" w14:textId="77777777" w:rsidR="006A5F4B" w:rsidRDefault="006A5F4B" w:rsidP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</w:p>
    <w:p w14:paraId="6FA5CC50" w14:textId="77777777" w:rsidR="008204A8" w:rsidRPr="006A5F4B" w:rsidRDefault="00000000" w:rsidP="006A5F4B">
      <w:pPr>
        <w:pStyle w:val="p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1059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95"/>
        <w:gridCol w:w="5295"/>
      </w:tblGrid>
      <w:tr w:rsidR="008204A8" w14:paraId="67325E0F" w14:textId="77777777" w:rsidTr="006A5F4B">
        <w:trPr>
          <w:trHeight w:val="80"/>
        </w:trPr>
        <w:tc>
          <w:tcPr>
            <w:tcW w:w="529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9C045C" w14:textId="77777777" w:rsidR="008204A8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>Java</w:t>
            </w:r>
          </w:p>
          <w:p w14:paraId="6A601B74" w14:textId="77777777" w:rsidR="008204A8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>C</w:t>
            </w:r>
          </w:p>
          <w:p w14:paraId="040A2FC6" w14:textId="77777777" w:rsidR="008204A8" w:rsidRDefault="006A5F4B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 xml:space="preserve">Python </w:t>
            </w:r>
          </w:p>
        </w:tc>
        <w:tc>
          <w:tcPr>
            <w:tcW w:w="529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D7715C" w14:textId="77777777" w:rsidR="008204A8" w:rsidRDefault="006A5F4B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>Web Development</w:t>
            </w:r>
          </w:p>
          <w:p w14:paraId="05249344" w14:textId="77777777" w:rsidR="008204A8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787878"/>
                <w:sz w:val="22"/>
                <w:szCs w:val="22"/>
              </w:rPr>
              <w:t>Database Management</w:t>
            </w:r>
          </w:p>
        </w:tc>
      </w:tr>
    </w:tbl>
    <w:p w14:paraId="124F54CC" w14:textId="77777777" w:rsidR="008204A8" w:rsidRDefault="00000000">
      <w:pPr>
        <w:pStyle w:val="divdocumentdivsectiontitle"/>
        <w:pBdr>
          <w:top w:val="none" w:sz="0" w:space="7" w:color="auto"/>
          <w:bottom w:val="none" w:sz="0" w:space="7" w:color="auto"/>
        </w:pBdr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p w14:paraId="0874C671" w14:textId="77777777" w:rsidR="008204A8" w:rsidRDefault="006A5F4B">
      <w:pPr>
        <w:pStyle w:val="divdocumentsinglecolumn"/>
        <w:spacing w:line="320" w:lineRule="atLeast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22"/>
          <w:szCs w:val="22"/>
        </w:rPr>
        <w:t>Bakery Clerk, Publix Super Markets Inc., June 2021-Present</w:t>
      </w:r>
      <w:r>
        <w:rPr>
          <w:rStyle w:val="singlecolumnspanpaddedlinenth-child1"/>
          <w:rFonts w:ascii="Century Gothic" w:eastAsia="Century Gothic" w:hAnsi="Century Gothic" w:cs="Century Gothic"/>
          <w:color w:val="333333"/>
          <w:sz w:val="22"/>
          <w:szCs w:val="22"/>
        </w:rPr>
        <w:t xml:space="preserve"> </w:t>
      </w:r>
    </w:p>
    <w:p w14:paraId="02ED969A" w14:textId="77777777" w:rsidR="008204A8" w:rsidRDefault="006A5F4B">
      <w:pPr>
        <w:pStyle w:val="spanpaddedline"/>
        <w:spacing w:line="320" w:lineRule="atLeast"/>
        <w:rPr>
          <w:rFonts w:ascii="Century Gothic" w:eastAsia="Century Gothic" w:hAnsi="Century Gothic" w:cs="Century Gothic"/>
          <w:color w:val="333333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22"/>
          <w:szCs w:val="22"/>
        </w:rPr>
        <w:t>Fort Lauderdale, United States</w:t>
      </w:r>
      <w:r>
        <w:rPr>
          <w:rFonts w:ascii="Century Gothic" w:eastAsia="Century Gothic" w:hAnsi="Century Gothic" w:cs="Century Gothic"/>
          <w:color w:val="333333"/>
          <w:sz w:val="22"/>
          <w:szCs w:val="22"/>
        </w:rPr>
        <w:t xml:space="preserve"> </w:t>
      </w:r>
    </w:p>
    <w:p w14:paraId="6FB7323D" w14:textId="77777777" w:rsidR="006A5F4B" w:rsidRDefault="006A5F4B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Demonstrated exceptional customer service </w:t>
      </w:r>
      <w:proofErr w:type="gramStart"/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>skills</w:t>
      </w:r>
      <w:proofErr w:type="gramEnd"/>
    </w:p>
    <w:p w14:paraId="620F3304" w14:textId="77777777" w:rsidR="008204A8" w:rsidRDefault="00000000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Collaborated with cross-functional teams to</w:t>
      </w:r>
      <w:r w:rsidR="006A5F4B"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 xml:space="preserve"> create and sell </w:t>
      </w:r>
      <w:proofErr w:type="gramStart"/>
      <w:r w:rsidR="006A5F4B"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products</w:t>
      </w:r>
      <w:proofErr w:type="gramEnd"/>
    </w:p>
    <w:p w14:paraId="7C24FD96" w14:textId="77777777" w:rsidR="006A5F4B" w:rsidRDefault="006A5F4B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Fonts w:ascii="Century Gothic" w:eastAsia="Century Gothic" w:hAnsi="Century Gothic" w:cs="Century Gothic"/>
          <w:color w:val="787878"/>
          <w:sz w:val="22"/>
          <w:szCs w:val="22"/>
        </w:rPr>
        <w:t>E</w:t>
      </w: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nhancement of software functionality 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through </w:t>
      </w:r>
      <w:r w:rsidRPr="006A5F4B">
        <w:rPr>
          <w:rFonts w:ascii="Century Gothic" w:eastAsia="Century Gothic" w:hAnsi="Century Gothic" w:cs="Century Gothic"/>
          <w:color w:val="787878"/>
          <w:sz w:val="22"/>
          <w:szCs w:val="22"/>
        </w:rPr>
        <w:t>valuable insights</w:t>
      </w:r>
    </w:p>
    <w:p w14:paraId="32215B3B" w14:textId="77777777" w:rsidR="008204A8" w:rsidRDefault="006A5F4B">
      <w:pPr>
        <w:pStyle w:val="divdocumentulli"/>
        <w:numPr>
          <w:ilvl w:val="0"/>
          <w:numId w:val="4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Utilize inventory management and pricing software.</w:t>
      </w:r>
    </w:p>
    <w:p w14:paraId="44B5A3F3" w14:textId="77777777" w:rsidR="006A5F4B" w:rsidRDefault="006A5F4B">
      <w:pPr>
        <w:pStyle w:val="spanpaddedline"/>
        <w:spacing w:line="320" w:lineRule="atLeast"/>
        <w:rPr>
          <w:rFonts w:ascii="Century Gothic" w:eastAsia="Century Gothic" w:hAnsi="Century Gothic" w:cs="Century Gothic"/>
          <w:color w:val="333333"/>
          <w:sz w:val="22"/>
          <w:szCs w:val="22"/>
        </w:rPr>
      </w:pPr>
      <w:r>
        <w:rPr>
          <w:rFonts w:ascii="Century Gothic" w:eastAsia="Century Gothic" w:hAnsi="Century Gothic" w:cs="Century Gothic"/>
          <w:color w:val="333333"/>
          <w:sz w:val="22"/>
          <w:szCs w:val="22"/>
        </w:rPr>
        <w:t xml:space="preserve">Fitness Attendant, UCF RWC December 2022-September 2023 </w:t>
      </w:r>
    </w:p>
    <w:p w14:paraId="075F7FFE" w14:textId="77777777" w:rsidR="008204A8" w:rsidRDefault="006A5F4B">
      <w:pPr>
        <w:pStyle w:val="spanpaddedline"/>
        <w:spacing w:line="320" w:lineRule="atLeast"/>
        <w:rPr>
          <w:rFonts w:ascii="Century Gothic" w:eastAsia="Century Gothic" w:hAnsi="Century Gothic" w:cs="Century Gothic"/>
          <w:color w:val="333333"/>
          <w:sz w:val="22"/>
          <w:szCs w:val="22"/>
        </w:rPr>
      </w:pPr>
      <w:r>
        <w:rPr>
          <w:rFonts w:ascii="Century Gothic" w:eastAsia="Century Gothic" w:hAnsi="Century Gothic" w:cs="Century Gothic"/>
          <w:color w:val="333333"/>
          <w:sz w:val="22"/>
          <w:szCs w:val="22"/>
        </w:rPr>
        <w:t xml:space="preserve">Orlando, United States </w:t>
      </w:r>
    </w:p>
    <w:p w14:paraId="75BDD729" w14:textId="77777777" w:rsidR="008204A8" w:rsidRDefault="0093601B">
      <w:pPr>
        <w:pStyle w:val="divdocumentulli"/>
        <w:numPr>
          <w:ilvl w:val="0"/>
          <w:numId w:val="5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 xml:space="preserve">Provided updates to support and enhance patrons' </w:t>
      </w:r>
      <w:proofErr w:type="gramStart"/>
      <w:r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  <w:t>experience</w:t>
      </w:r>
      <w:proofErr w:type="gramEnd"/>
    </w:p>
    <w:p w14:paraId="0EF44053" w14:textId="77777777" w:rsidR="008204A8" w:rsidRPr="0093601B" w:rsidRDefault="0093601B" w:rsidP="0093601B">
      <w:pPr>
        <w:pStyle w:val="divdocumentulli"/>
        <w:numPr>
          <w:ilvl w:val="0"/>
          <w:numId w:val="5"/>
        </w:numPr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787878"/>
          <w:sz w:val="22"/>
          <w:szCs w:val="22"/>
        </w:rPr>
      </w:pPr>
      <w:r w:rsidRPr="0093601B"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Employed effective communication skills to understand </w:t>
      </w:r>
      <w:r>
        <w:rPr>
          <w:rFonts w:ascii="Century Gothic" w:eastAsia="Century Gothic" w:hAnsi="Century Gothic" w:cs="Century Gothic"/>
          <w:color w:val="787878"/>
          <w:sz w:val="22"/>
          <w:szCs w:val="22"/>
        </w:rPr>
        <w:t xml:space="preserve">patron’s’ </w:t>
      </w:r>
      <w:r w:rsidRPr="0093601B">
        <w:rPr>
          <w:rFonts w:ascii="Century Gothic" w:eastAsia="Century Gothic" w:hAnsi="Century Gothic" w:cs="Century Gothic"/>
          <w:color w:val="787878"/>
          <w:sz w:val="22"/>
          <w:szCs w:val="22"/>
        </w:rPr>
        <w:t>requirements</w:t>
      </w:r>
    </w:p>
    <w:sectPr w:rsidR="008204A8" w:rsidRPr="0093601B">
      <w:pgSz w:w="12240" w:h="15840"/>
      <w:pgMar w:top="1040" w:right="840" w:bottom="104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7005AC4-744D-D649-BCD0-7E5508211E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C352D95-BC05-1449-861B-AB88B98DB1FB}"/>
    <w:embedBold r:id="rId3" w:fontKey="{993643E1-AE7E-9644-BC74-20EBB4E1779D}"/>
    <w:embedItalic r:id="rId4" w:fontKey="{950AA198-DAA8-4346-87EA-2F4627D530A9}"/>
    <w:embedBoldItalic r:id="rId5" w:fontKey="{3D091407-4C94-0944-A54F-DEC424B9E7E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3E7584CF-CF62-8A47-9C61-BEAFD82F597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C48D1787-C3D4-A943-A9FB-D8695BC7CBC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6D103A26-1FFA-7E45-AAF3-903DB7E75F09}"/>
    <w:embedBold r:id="rId9" w:fontKey="{C2E4EA01-0AFB-084E-9917-320915536CD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75ADE9A9-E610-014A-874C-E98F9A5FC8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BA0CE3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3E3F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23490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F8F0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BEA73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C92DB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56AA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943A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2CE7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BBA17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E94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4022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FA65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264DD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DB00A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1861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8F434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8BA8C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23A3A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4086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48C28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020E4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B290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ECB4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5D4B3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A28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CE38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1467D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12B2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4CA8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1244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96CF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F898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D0F6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4CA1C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78038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ED80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323E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108FD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08E12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48BE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9CDD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D47D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9427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D83D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F2089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38080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37E75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F212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482F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8AA9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B081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F062F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924E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019114823">
    <w:abstractNumId w:val="0"/>
  </w:num>
  <w:num w:numId="2" w16cid:durableId="312178190">
    <w:abstractNumId w:val="1"/>
  </w:num>
  <w:num w:numId="3" w16cid:durableId="953292083">
    <w:abstractNumId w:val="2"/>
  </w:num>
  <w:num w:numId="4" w16cid:durableId="447093301">
    <w:abstractNumId w:val="3"/>
  </w:num>
  <w:num w:numId="5" w16cid:durableId="357127498">
    <w:abstractNumId w:val="4"/>
  </w:num>
  <w:num w:numId="6" w16cid:durableId="16489755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4A8"/>
    <w:rsid w:val="006A5F4B"/>
    <w:rsid w:val="007160EB"/>
    <w:rsid w:val="008204A8"/>
    <w:rsid w:val="0093601B"/>
    <w:rsid w:val="009A6AB5"/>
    <w:rsid w:val="00A8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5F4B1"/>
  <w15:docId w15:val="{5AC077EA-0094-4948-93B6-6B86BB909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20" w:lineRule="atLeast"/>
    </w:pPr>
    <w:rPr>
      <w:color w:val="787878"/>
    </w:rPr>
  </w:style>
  <w:style w:type="paragraph" w:customStyle="1" w:styleId="divdocumentdivname-sec">
    <w:name w:val="div_document_div_name-sec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20" w:lineRule="atLeast"/>
    </w:pPr>
    <w:rPr>
      <w:b/>
      <w:bCs/>
      <w:color w:val="333333"/>
      <w:sz w:val="62"/>
      <w:szCs w:val="62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420" w:lineRule="atLeast"/>
    </w:pPr>
    <w:rPr>
      <w:sz w:val="22"/>
      <w:szCs w:val="22"/>
    </w:rPr>
  </w:style>
  <w:style w:type="character" w:customStyle="1" w:styleId="cntcsptrcntcsptr">
    <w:name w:val="cntcsptr + cntcsptr"/>
    <w:basedOn w:val="DefaultParagraphFont"/>
    <w:rPr>
      <w:vanish/>
    </w:rPr>
  </w:style>
  <w:style w:type="paragraph" w:customStyle="1" w:styleId="documentSECTIONCNTCsectionnotbtnlnk">
    <w:name w:val="document_SECTION_CNTC + section_not(.btnlnk)"/>
    <w:basedOn w:val="Normal"/>
  </w:style>
  <w:style w:type="paragraph" w:customStyle="1" w:styleId="divdocumentdivheading">
    <w:name w:val="div_document_div_heading"/>
    <w:basedOn w:val="Normal"/>
    <w:pPr>
      <w:pBdr>
        <w:top w:val="none" w:sz="0" w:space="7" w:color="auto"/>
        <w:bottom w:val="none" w:sz="0" w:space="7" w:color="auto"/>
      </w:pBdr>
    </w:pPr>
  </w:style>
  <w:style w:type="paragraph" w:customStyle="1" w:styleId="divdocumentdivsectiontitle">
    <w:name w:val="div_document_div_sectiontitle"/>
    <w:basedOn w:val="Normal"/>
    <w:rPr>
      <w:color w:val="333333"/>
    </w:rPr>
  </w:style>
  <w:style w:type="paragraph" w:customStyle="1" w:styleId="divdocumentsinglecolumn">
    <w:name w:val="div_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ulli">
    <w:name w:val="div_document_ul_li"/>
    <w:basedOn w:val="Normal"/>
  </w:style>
  <w:style w:type="paragraph" w:customStyle="1" w:styleId="divdocumentsection">
    <w:name w:val="div_document_section"/>
    <w:basedOn w:val="Normal"/>
  </w:style>
  <w:style w:type="paragraph" w:customStyle="1" w:styleId="p">
    <w:name w:val="p"/>
    <w:basedOn w:val="Normal"/>
  </w:style>
  <w:style w:type="table" w:customStyle="1" w:styleId="divdocumenttable">
    <w:name w:val="div_document_table"/>
    <w:basedOn w:val="TableNormal"/>
    <w:tblPr/>
  </w:style>
  <w:style w:type="character" w:styleId="Hyperlink">
    <w:name w:val="Hyperlink"/>
    <w:basedOn w:val="DefaultParagraphFont"/>
    <w:uiPriority w:val="99"/>
    <w:unhideWhenUsed/>
    <w:rsid w:val="009A6AB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6A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linkedin.com/in/aridsondez-jerome-a97a2a251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Aridsondez Jerome</vt:lpstr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Aridsondez Jerome</dc:title>
  <cp:lastModifiedBy>Aridsondez Jerome</cp:lastModifiedBy>
  <cp:revision>5</cp:revision>
  <dcterms:created xsi:type="dcterms:W3CDTF">2023-10-30T20:57:00Z</dcterms:created>
  <dcterms:modified xsi:type="dcterms:W3CDTF">2023-12-06T14:57:00Z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a5daa588-359d-452c-9143-8be40bdc8df7</vt:lpwstr>
  </property>
  <property fmtid="{D5CDD505-2E9C-101B-9397-08002B2CF9AE}" pid="3" name="x1ye=0">
    <vt:lpwstr>YDQAAB+LCAAAAAAABAAVmsW2o1AQRT+IAW5D3N2Z4e6er+/Xc9ZNoOrIThARSOA4GudJnIIJlKZQiiVJgedRmMVZDj6iNxgAkIuUZ6jgbGVVOo57E1C6wYXmWWbc2A7XWD5uOE9WX30oRRf938fGDh1PcvLIdSv2HsXndSSzdEyKbliWjdT+wINtzXqYZ0c+4TPmqPuxeUX9TF4q34PmBCtXuUvbnp1Cj5XqdY0UYDbCui2MCvjqgAH6EXQwXBB</vt:lpwstr>
  </property>
  <property fmtid="{D5CDD505-2E9C-101B-9397-08002B2CF9AE}" pid="4" name="x1ye=1">
    <vt:lpwstr>nxfG7BH1pCs8D61TKvjJZ1F8ELbHVvVUfFvjXWahxX/zvMcIjtVusLN/LFlxj4xRU4H+DdSuiQFjzGeZeeuGHUKVKe1/CbDNt4sdvjjZCWM/03b4Fznuw629rav4YZVG3b4CbANEpvxPHTmx0E14LoDuwtp1xeHOLp1F8uiYrKnXrEhku4dVhcGrVptX8PZSzcSPrmUEuAhzLrFKMwTVM1vZnJJAkwkRFh35SDGMjVn+B810AKkL5krspqSnoqc</vt:lpwstr>
  </property>
  <property fmtid="{D5CDD505-2E9C-101B-9397-08002B2CF9AE}" pid="5" name="x1ye=10">
    <vt:lpwstr>YyAv2O5vdCt9Hlf4/vUd+qwehwTOLDeZUs/w1fcjFFmvNqbHom2YdJwyvjoeZp+aiqifeKsiptQUXeb0RqoIonol5qnN8LV4tdcxaosPzNUnPSN62VjvL7hbpfhcJNtRzg1UcSUNoYhZFGoqqIPtsog5BQr1MjSVF8d3vbzZqFN7i5CWoGMlvT70GXfYzpj5DxK3brAMVUxHPGb3ao0cmIWj2ekcvOBPe/W0ZIEEzFdXe4uwpI+w5BvK+zNUNRm</vt:lpwstr>
  </property>
  <property fmtid="{D5CDD505-2E9C-101B-9397-08002B2CF9AE}" pid="6" name="x1ye=11">
    <vt:lpwstr>scjTIqs21DAX0znVBM2U6Xn7Dzcb2uDJ/Pn4EWBxa1b1js6ofIbaX6fy2zJLDA/LJIhZuuKIaCCuQZ+MyJKBkVuwi6zmP3n7pWVhjD+LuZoGVmbmbD3inhgQQATBWphf5tNq/dCJTavdyN+Rmgip0SvXkapCQx4LzYdeWgRChqeQE07CV/4F6zWNALLmKWMk4dgbRa17fGV99Xn+3pxGPx9UR1dxVSyKvXzYZYnQ1awDoEhvMXyfulT/DplaBcw</vt:lpwstr>
  </property>
  <property fmtid="{D5CDD505-2E9C-101B-9397-08002B2CF9AE}" pid="7" name="x1ye=12">
    <vt:lpwstr>KMZETEHcB2sLPrjkKL4wSucgQMBcfUSPICyhSx0o/NQOgAW12H/LjEJ2pGHfMHwNLRR4sLbpmnXmz6zlDNo5olq8wT4KOlB76HDlTo0KtZNKuF2aDX6l+wM+YVprKOtZ5BWxXyZ0VDd+BZvPMxO5LjK8TfVmcDvOVsGTA48WrJFpZuSx3ON6alE1IYP6X+F8InFow9gM34K7q01WaZjAcTPajKF+1E+DNDkYuKPS48ObiVPcbGCNC0C4lL5e4Vd</vt:lpwstr>
  </property>
  <property fmtid="{D5CDD505-2E9C-101B-9397-08002B2CF9AE}" pid="8" name="x1ye=13">
    <vt:lpwstr>Vp5Bs091wcmxlkJqVIXYQVpNAAPtOfAms8Bu26fJbiIoynreUfBUtbtBa0qHQ7tW79LaMqvQh2OInIoChYh03W+HksphvW1L4rL5zC1ZbA0TrHO8RInRM8wV74BXbIIlW/BUMxIf0IKXzWhadzTx1IQFpmVmgs+5zT1Zi7aEjdKl4lZm/M7hIwW8hT700HqucMnQXMpA7whOVw3zQwhEIFDe+VjMKbMX47R1m/cwV1B03IPIKVUXRn1oHHHsl2n</vt:lpwstr>
  </property>
  <property fmtid="{D5CDD505-2E9C-101B-9397-08002B2CF9AE}" pid="9" name="x1ye=14">
    <vt:lpwstr>UUJpSD5wIlFypNR+WkJj7f3h3kVT47QWT99GTNOZrRBwuEOa+hEd6ikG6MqRuJ3LuhS26OdJN75nNDT+khSyKea0qpjC+62AR2J1TL2FuMZN58K8tGstDcmCQ6PkPgINwFl7xyeSoPmr0t9VZvRdoAae2EzKqFX3hGRgNkfmFbgPgpVqR8SSG+emlsd6ycVBYDRUdnXkBy1K12/FTIF09et8DJhCsSP2C3cCLWXgiiyCBwp1J5W3sLp/xnMt90f</vt:lpwstr>
  </property>
  <property fmtid="{D5CDD505-2E9C-101B-9397-08002B2CF9AE}" pid="10" name="x1ye=15">
    <vt:lpwstr>hyz6SCJq581Pybu+U6pE0v822Kf0Lephpydoy/t1+A6nRFkaVdFNKmRmhvFjTpKOHXtnlcqV4MWvk3Eu5OzFK6w2I0/xtbtyw5NnN+I4yKn42njBRvCaCFRGvGBte70YxvxfcR/Eeror3xZDKiB2t3Fs6+3n2ulGSAPDmzNTRAFGKtXoRF5Cw+pG5/YuTBQjoPB+AQh8FPTcwL3/Ter8XVRL4I+bZNDZXKcG5mTAYHp9Pw0xfQzy9pDGs51tT8E</vt:lpwstr>
  </property>
  <property fmtid="{D5CDD505-2E9C-101B-9397-08002B2CF9AE}" pid="11" name="x1ye=16">
    <vt:lpwstr>UamiE6/N3Hnhef3aRY1AhK/Gy0hVidQfORrxgz9LF3eAUu3E6mc2UhtvmpXJwgFEkwgR0WfT2Luj0/9G7LtAZc24MmqdWrdV5n7UQImQ/m+4YHCtreY1zgFH51EVcJltNxwZyRJ/i4cVbLUCaRn2hQ5w1h9lZgc+c26Oyj3Q3xm8gg/BBcXnzUfFgnNpPd1+Xql24czfYKJx9UYW5fMtuyAFGK2kn8uC6CP+1wNixyKavWBB6HYYZTrkW8Uejcf</vt:lpwstr>
  </property>
  <property fmtid="{D5CDD505-2E9C-101B-9397-08002B2CF9AE}" pid="12" name="x1ye=17">
    <vt:lpwstr>75G8zr+VgJJ/XuJnusr1UnjtY+GZUdk7NW16KZxaZ9dWrB/1CJpkUVuQA2TzQKA8WChhk4bVDXS6+7WepjSzF8s1CCD9wI+nAjcBYnompMBz0xgiMGDNAIZqmUAM9AwYp3tJXhgBJZ6vAFMsahwsGd1lGID0qMT7R9twYykoRw/JWWEnc85ViRgwkMW7U+PUweFgG8VXI9y98DFxruxwgACjJ3JhReOuN75W3Swe//oK9l2kqOpALvzCA0sjPCV</vt:lpwstr>
  </property>
  <property fmtid="{D5CDD505-2E9C-101B-9397-08002B2CF9AE}" pid="13" name="x1ye=18">
    <vt:lpwstr>+iuaN3BzFngyyPb1a/6u76GgLaWEa4LWq3ficw1fCtbejsue02huobH31TE3bQTsNYAbZeqpQJhXuuNh9w3TohE7I/fauLCHTfp7nrFL7gryRB6k+L3MHds3HMxVvpTusinoHlxqD82VX/MnNBJIcuyUuufupw0nYI5GwqowecnwJVHH9n7822ZmZ/WY5+ipDSQRm4LWLGGuaMsF9ASpc2t1ceVG8UMucw4rxWFkD9B1/JV9RmNhrCG5cKPgNOC</vt:lpwstr>
  </property>
  <property fmtid="{D5CDD505-2E9C-101B-9397-08002B2CF9AE}" pid="14" name="x1ye=19">
    <vt:lpwstr>Zyw0UdCvN8l+es5RMGWp0ULTHvfE2B23vv1UvtjfxjKm8iqCn+6NR4xBjdqrGjsG9V+45rmuiVIhndb4ZS9TYaI+6QoNbwWJWbQNMCoBAls0/gdNNw/QtG4zhKthMJ/wnGURWfjZcRkgfs9BnVe+BH8qWF8pE20/wA7tcyLY/utzeXfr1cM7kgc/CvxFIc0H6VpYEi5d90hgskqNdOdxEScn481d6yn94+4I2Nnkco77fTSH+YRHKujZDO3MsSt</vt:lpwstr>
  </property>
  <property fmtid="{D5CDD505-2E9C-101B-9397-08002B2CF9AE}" pid="15" name="x1ye=2">
    <vt:lpwstr>Fy7IU6sVqCKJF5VHIc0CYETD/h1cKaNuzxPv0JBi1H0z54TQkeftveggERvAPg+inReRwossPaDNdSpNMsed9UC2uqNeOgNhcHpk6Y3ksC4N/UwUS/4rQdFF0o+aQ6vvJmgDMv+8bZCbtTh5yWQwXLckwyvm6nOHon5gp2q4EwFjsV65jidtt90oUGz59Q4ZvVcGXpCaElpgV8Rsf5OkRQS9wRkwgfuyBfJCBQrj8eXju6wcN8M+nVTdB3sLEAh</vt:lpwstr>
  </property>
  <property fmtid="{D5CDD505-2E9C-101B-9397-08002B2CF9AE}" pid="16" name="x1ye=20">
    <vt:lpwstr>DuXMIKwprRhmdAYGrHqnFDC2Wr40TOsmYJ2M76ttL7xZEX7bmWC/RYOxoTplSSFXQ7j35SACJ29WrKxurRDZgqDk4rXmZLT1l4efkhdTYgT7KgbwgtdhMIzpPUAI7Yf3EjSXS9lRyKGaDvUPUxmA80tQVxLIS6flLqgHiIk6vPu7x949HxNYdRqcRdMyP6KtO1fMtsmf+/zUwi+eRbpjTOzxtbApsZgckSKq1ekTzM08k7BsvDWYBTv9J3hDt7I</vt:lpwstr>
  </property>
  <property fmtid="{D5CDD505-2E9C-101B-9397-08002B2CF9AE}" pid="17" name="x1ye=21">
    <vt:lpwstr>jv4IV6zbfvRLlgq9GmLRt1hAuCa3nx7h8UPDgyHx13wR0TWcTnbYGnfHbzpVm5diMz49nGP6QHKXXPy8DuxADJn0x8XuAMHo6heeoiAD4K8Rc7QG38s7QiB0KyWe5NHee1Pb1awSssyKMT76l/hvVC7ALnP+jbNXjp5EqPSfMqwqR1Gp6NuDkCSDNUcOTaScJPLmzATMRi85vqIEFMhRIj/65ClSYBLp6hp3+gQ0kMTd1ZqD5d9ePY3M9/jVKEC</vt:lpwstr>
  </property>
  <property fmtid="{D5CDD505-2E9C-101B-9397-08002B2CF9AE}" pid="18" name="x1ye=22">
    <vt:lpwstr>/qgLlrhWp7Y7e9z/8YdKa3EXqd0FiDnT+z2E6XH91R3kcTGv3dpsv+gZpLFDIhaSG6tqTjVmBDH2UGnIxMDszyAWjUvxB77DGnl8Ajq75BtpjzUOiWAzhSUHXiIA178yKp0czv576181OIbDrlDGujBmAbw+S5TYacfEsPy6uDarFqs2y+o1+txrkCvq1wW7WeZ3mEZPB2cJc46poV2+8TTgqjfTfmLXTLj2UjCmOi1eobBCtn0ONVxZtRqiMNz</vt:lpwstr>
  </property>
  <property fmtid="{D5CDD505-2E9C-101B-9397-08002B2CF9AE}" pid="19" name="x1ye=23">
    <vt:lpwstr>f9vYETcpGp0ToZ5tJttsbqw/l3FlA3+wyKXWoGp1XVGPMKuw3e/eti0Ak4AxdakoHIdf4E8vtpNFyiG9y3Fejh7PeOZ/rFSKDUEHNhOUpHdlG3tCuOEEGufIBidYb+608xlAgdxm2W3Na+yj/gZe6iU5YdAgiqMhtLe0HMT+it8Fh7NzDTF0vDsDRqaOlNcUZkrtwHTQ0bkISGf5YTGv6E2ChBy+zx4ElaTfuP8MWSjc7LTjQBOg0DdZGHJ0CaM</vt:lpwstr>
  </property>
  <property fmtid="{D5CDD505-2E9C-101B-9397-08002B2CF9AE}" pid="20" name="x1ye=24">
    <vt:lpwstr>0ZDF5XzPudp0xE2eSOBr3ZGu87LrWnmjuwiBGOdY2yzv1FdGbHA55ghR2k7AKu0SmUhWYEdmJVObSbr8Jr7+1Gnt/+4Hlk2aveU/0KLkZ+zRPxu1HTwDM7uiVbkurpUzgS5BxjAjjoFYXrqJMVaxaqBX0L6ZelHG/hDENDVQKDxWGAR+OrIZwoj5RXz/Av1EOn1rwP5ytpej4rhs8tF5vc65by2frPJC8S/Rtrv9OY/WTuJ8sgUyhb37x9GQYBq</vt:lpwstr>
  </property>
  <property fmtid="{D5CDD505-2E9C-101B-9397-08002B2CF9AE}" pid="21" name="x1ye=25">
    <vt:lpwstr>cabk/0nsY/YRJ+GL1KEJHo6efDDWFZ0ddsBsJ4spBkS6LNe9vzhrLXWH/YM+XInBEyMVkAExumdZvjkuxwRU0nvPS1eKThbT6y45gWWnTzM5Zm6YfKjdFhCxJKJrGcN66gf4t5GEccflECH2m59fTY/8gs497rUDR1yyad8xQnRZp6Bt01Jood79Lfo9L3FBWhXmobrz6cID+/nCB/sq/ZE3ZyFsftCr8AyMudT7RATjcrDlqlN3ZOV6Wm8aDgG</vt:lpwstr>
  </property>
  <property fmtid="{D5CDD505-2E9C-101B-9397-08002B2CF9AE}" pid="22" name="x1ye=26">
    <vt:lpwstr>fJMpMEdqK7tveSJLcjgifqG2qQyHlnKnwmiPA+8sr9LySMEHhgt32VXJdtaKWkzljIZVNrdDD67/Xe18wmC138savA/Cwpke6O9OnV1cOLXnOdWLiOj44v1G0wQgFSCC8HADXoOsf+9EG0HELZAe0nfwsXks6u6F3h9V6jPpItoUQwEGfbrwS5g7wizgF4rvvaRtYKseNMoS2EH3yxwNq1fCwafOCU0xMP9kceZO9ogiIpLa2tb7RVGO0l41XnA</vt:lpwstr>
  </property>
  <property fmtid="{D5CDD505-2E9C-101B-9397-08002B2CF9AE}" pid="23" name="x1ye=27">
    <vt:lpwstr>pIIVbqUrTJ0DwuLxg5Wvw8tBpj8W4h03qhK75wSSYC/RF+L+i8Fqd8GeukyskqZwV3RrJV3ccpAcPy6vCr6QmtOG7KPWuVwntgjlYvCo096Hre32dsGqVobc3h3jguTih5D5Im+f+TfEIk/njsHQvouau6ZiH0mQprBY2FOdxnkoByi8ykxDmp5GZwAcRjga7+Du7VSEPvm8DQ7e5Tvz5gDM4/cC4pdUG/Kmq+0VQ6dxxBp4A47H9vvDRtcgffF</vt:lpwstr>
  </property>
  <property fmtid="{D5CDD505-2E9C-101B-9397-08002B2CF9AE}" pid="24" name="x1ye=28">
    <vt:lpwstr>5q8jjkgneX8U5OT6tH9A1RavwU4iw38AfDwdbcVJNo4Xs8LYxSUBRCTDG4BWdDl/BiIcaTQvnLD2WRAbISGRj2RdT7i1cdXUd8WoKbaJ05/O4gn+WZDkTj0y3FBbyu6AuBcdIWVT7cd6EleogEJwE5XCANf5jXN+0NJYc8/YJqVRg0igzbkGMfnZwYn/vhp9vQDU86SXjqQJtGK0tjmVvttdWn2cCRNGOlYAehpd+zg8A8PQ0vSJ4szUBUhVECw</vt:lpwstr>
  </property>
  <property fmtid="{D5CDD505-2E9C-101B-9397-08002B2CF9AE}" pid="25" name="x1ye=29">
    <vt:lpwstr>KA73LyThz63+e/ToVuQ85zoEYCOEiEpJR9nHlA6tCXZuOGnDIQLhfoDyb27LiL+uOxcDwDYKo++ex1A5kixma63N+QHHr8DJE8sOr6ZwV329ErdDnVmwLtQcVHNcm1UQlbgYSL/ydE6R4SpjfPWhvzw8tX4xUgL/PwJlR2IUeqnd4n7W3Z78Kb/4q2KwQcdeDAZNSL6MDPz0mITzcBxB2ulDQW6YoacamxuWmlnmnSD9WV9kGaJm1KoAF+8GZ44</vt:lpwstr>
  </property>
  <property fmtid="{D5CDD505-2E9C-101B-9397-08002B2CF9AE}" pid="26" name="x1ye=3">
    <vt:lpwstr>DZ9Gnj6VZipvZvp4mAYsH7WULwUUzXm+ZloYSrajDqITps/Y9hoCBuzjTWpz0XDJysEtm+n6oLSuX7KOM4LDB+lrm7GJOo13yikdlUtwaY1huqWz/xo9FLHN4DDDCaLSNMBPAVBfflJioyh1qWuzwHmFtWBWDZzW8HCVfXaf7O8ElmUcn+lHdqcdGrPfO8BTT+cgujLzXJKnN8uvhr4xUMj5B3nZi/Byx9urXhcZWaoEc+6hm7Vammuo/MCebOp</vt:lpwstr>
  </property>
  <property fmtid="{D5CDD505-2E9C-101B-9397-08002B2CF9AE}" pid="27" name="x1ye=30">
    <vt:lpwstr>SbYS7wcwndwfUaFChBwDdvc5YlBDJrjbntKEdlY4XQHAXU/3qwTcnkKku50+2Sdv1QKsJXnv8r9rqUU+xUisUPw/mHsr6EKKtMdTgM5wyrieExwdTzdQ04skvCD3vzLysJwvQ076rfouDF6YSLRIRA3Z3u9Avzu2VOh3iWryrANQVA1sUPehypZ8lzGLK2pUJ59xDjinyvoDfLP4sEQOZGWg9L74ULS+vaRQuXdzScrIaElezmGN0DR1PlKqIht</vt:lpwstr>
  </property>
  <property fmtid="{D5CDD505-2E9C-101B-9397-08002B2CF9AE}" pid="28" name="x1ye=31">
    <vt:lpwstr>hbTSc9tV5m0PHp3etwekWGE6otaqlv3SdyPiXZAyZv51ZAef7QgNTEO9+MZ62PtxXxgARP0hW4xFIqP1ZJm5HPPn+yQCNxqEN9MUIdo2yvZgMUfYO7DFFBYbIIcf0UTPF4T2xZOQclLCwsIpqwSDSf8ZR/2Bvdx5ANzfc2ZX3kd4rjkrWKKjse8p9cbt4STy2VAj3NBLgdf/zhkWB/4FmQlGqJjPAKiNsabXT/pBtLXBKWaFaqGEknb5ztAczfF</vt:lpwstr>
  </property>
  <property fmtid="{D5CDD505-2E9C-101B-9397-08002B2CF9AE}" pid="29" name="x1ye=32">
    <vt:lpwstr>KhprIrkQObB6Ht3Sh9Zx/9O05xF0jBVfkGb4bE/jeHYVqPtJD54WT/DH7dLdhnCJc3tS5eZf51fFCKXyaa0HZcFqr92VucOG6IH/ug8PkHEizgtsnD0zM6Ay/uTunEsIfUt5fsV3YOKJFzkxhHc2ILNcbCHYOCqhgC6Mizqc9oNVY0UFUwTFkn8acyyDFOl+zQ/xTNZyZNm2HXmfOcT6cNmjQ0rvYo1KOKRHyRIsK6JebRbAwop/fjTtWDObyLJ</vt:lpwstr>
  </property>
  <property fmtid="{D5CDD505-2E9C-101B-9397-08002B2CF9AE}" pid="30" name="x1ye=33">
    <vt:lpwstr>o5B9u2HtP/owGSg96uwZ7fX/8se5lenLI8Y7lChPmGCkvueXjd5xQ61z1qE/VC/z4So3SPSwW5kX/2pHjzl8O/cF9m0x/kA/h2KH6pn1y/YcM5GCTSu6iyjZdGv4VE0oN1l8DKzBT7oZQpVWEmdC9oCdoS2FOs1vWNix/XY2kRR4T62BKy37dyNMaPf0hLncFnRSh+nIBRcnIDgliXvcxqgcs/lmb8B+KCX+GyyKO8NKKArifGMeNMnhTLz+afB</vt:lpwstr>
  </property>
  <property fmtid="{D5CDD505-2E9C-101B-9397-08002B2CF9AE}" pid="31" name="x1ye=34">
    <vt:lpwstr>nTDbB8kyM2e2IoZM8TdqCiEsKye9u5C00KLBiN4muDspWsQr0tHeI3YLo8ACUMN8bwsNl3x4FZ25b3/uoDzdJt5E8cQOIBQiwPjD3jSaL2rWj5Bb9EilSESp/XHTzPTmIe4xWFJfwAN+0krZeRD9jC/qMVaFRpMf3cP1JTTgLvePnwHmvgyGaUB/THoYYZIsd3jqBWfBuikrAoiS0nfPwIpiiP7FmZgKXCu+LKMNU5bpvj9CGB49pjQwN0sM2vy</vt:lpwstr>
  </property>
  <property fmtid="{D5CDD505-2E9C-101B-9397-08002B2CF9AE}" pid="32" name="x1ye=35">
    <vt:lpwstr>X0y3Ljr+umgNGTuC0ogJm3NiO2KuZASyHHlwQ+MZhKDZ8GGhP117TPby1W6Ip84z1CiRUC9U+A2yXwW+EHu6nMltb4cVTRZIUaZDzPwZTVvTWf+o6QFFhPtlrVdvLb+bd4A4sLvFHNslkL8nYTU69QId/BBfDAlmEiUEGTpdL3ffkW7m2Nig9VY0e/+ZOqkqvPmSeTr7coOYjABr+toDF2bfzOdRjV14SIkaPzsHP/rTZevTYqX0jTwGD4xJTmK</vt:lpwstr>
  </property>
  <property fmtid="{D5CDD505-2E9C-101B-9397-08002B2CF9AE}" pid="33" name="x1ye=36">
    <vt:lpwstr>Qu1h0XN6rYTbWuwwCIfyRySLPtUn1SaWw2kM1QBXtn1wif5Cz6X6/pdNSYWROCRhWVLNH2IHmIbBaeMggzsYUIJeCXvltxzkvDVFQn9e2/QohEeuagC8xSn4FrCMpd07QuJybZBUoXrgVImFabjN5G+TcjqGD0jGNq/mlGsNppds3iag3JrdFXn+409ub0y6G2mPCa2bYRdSbXcB7ohb3d8/H7Qkc8km4FQOgKlGRqbJ2s7C4+ofH7StVzRPkn1</vt:lpwstr>
  </property>
  <property fmtid="{D5CDD505-2E9C-101B-9397-08002B2CF9AE}" pid="34" name="x1ye=37">
    <vt:lpwstr>/tFk/WyC2jkkj1SItuJ4z/g32OQrjfARB15gGKzQ835mHEvFzr6jWAgDlEjr9K1GRbcko3vkQFheYk14P5DA1KV+Lhclx4F72MJYAfAHLsIw6gM73EJ+5j9zLEGNorfhTQYGyFB1FiZRcu0BODRDW+VObextWq6Ld8Gf6pGKdtA+m9sskc7qbIb2X7jGFgTYOl6Tqr8zrDQgLmowf+kmC6DaQTVwGSgz258AWcR9YQhvulzPEN34a2YrEoe0LJX</vt:lpwstr>
  </property>
  <property fmtid="{D5CDD505-2E9C-101B-9397-08002B2CF9AE}" pid="35" name="x1ye=38">
    <vt:lpwstr>K10nf+LXk0ZunDu9lx01S/16ND40dgdtnLm8qzzxELpNqplQxZ44gvkQgBHvpo//8dM/1aVNBD4itg0MFwPBE2r7n12cbZOCQFBvxr0KMQq52+zlaenH9dwxB16vTH4Bm9H+7fgJgbWKDGaLFG9Yfjddx2XcnZIw5e8jki+09rwPHQDeXoDEAIOvRsC5S2edWI4hHfmZWmjSjoJ6T97gxS+md7ZK3QNNnqZ1Odr+ivUtqjxVNBUpLChD5V+WuQN</vt:lpwstr>
  </property>
  <property fmtid="{D5CDD505-2E9C-101B-9397-08002B2CF9AE}" pid="36" name="x1ye=39">
    <vt:lpwstr>c1EMs14J4ao9yj+7o9GDM4/odhouyxYlv2vzmh9glG6EPZtUzfzj4+EQVWG07B1pLzLlhxvzOJdK4M2BwYHfwK6tUzijSAX7EQZf4NE+gq9R318c4od6zav04TIi3HZTcgxb7BNvaao+15/aevxxCprzNy7JYxqky2GwxtaaWOnYwDa8R7MoXBRQBivOD7Y8PNzSkK6b9GXYZjo2YzI/fFpiF+jysiMv0OqKVzs8rZr8CWejw/TdpKI76i/yzK0</vt:lpwstr>
  </property>
  <property fmtid="{D5CDD505-2E9C-101B-9397-08002B2CF9AE}" pid="37" name="x1ye=4">
    <vt:lpwstr>kSzmxMQoxDoAnGG2/RLW6Y5Ig+VAU/PwvdAhzruUeATwsfBADh4KiyiFlBxc5Btn0EPH4m8+EMJ2Kn4WcCs+XqzgfH5S0lotnUJHwAn85p0UdnIaSxZzSGKrZM7A6ULZefuQ5RS/U1mn4RW5NFhC5Fc2h0L/dtO2RA8R+7of9hAv2m3txmciQmdoCziJCMnIiFk90NkU/V5smb6ZbY40NZjrZCB0b+gMeFlCxg4XVVfC2KmQKHjP70PakHpKito</vt:lpwstr>
  </property>
  <property fmtid="{D5CDD505-2E9C-101B-9397-08002B2CF9AE}" pid="38" name="x1ye=40">
    <vt:lpwstr>BV+ITotIcnkCX2mvCsU2CvbVEtabvA8a4opu2u/BcjOKLLZScyMI+GKJBsjygs3pCMKsrGOqfoErvIOA2CKxRqRYk3+4tPaCFkazkSkHh90OQ/xeLayQnNPC2ajgo2uWFG8cfp3gwPck3KJkLF+NnDbP6ATRqWkWzssMep4SnpZygi/RkuKwEGtQCdYMcV3aR5DgT9dsDI0NnZ8C9YlEj8v6NzUDU12Pk03Pi72ln0Kg+rADWDO4Dtc8+JxSd+X</vt:lpwstr>
  </property>
  <property fmtid="{D5CDD505-2E9C-101B-9397-08002B2CF9AE}" pid="39" name="x1ye=41">
    <vt:lpwstr>7ecvPE0pH4asqCrq0YPA31vkIwqUWXyvhhYVfqD269rrVYANFqIzRUr0eQapXaMXEpRY0+jQsPDu/BfVNdyx/eC7sy+gT7UkWQldjOXAkOwNNNGIIolPGXlLSXbdOw3nByHOGPU2f9GT+0/uS761HhdPieQkpTs9a43TzqXJg+i/3bYKtf+LYbx5eexF6En8Ja/v5oNGS0OTgJqJh3UepOrOe752ws/pEMeS8/f6F3BQFnuWWX/iz2IYXQSVsIS</vt:lpwstr>
  </property>
  <property fmtid="{D5CDD505-2E9C-101B-9397-08002B2CF9AE}" pid="40" name="x1ye=42">
    <vt:lpwstr>s9hL8CY7k4Y+A+ctBe0M1J/TWPVHUSJVuxdNgd6XzaQCHene11P/VbjA+CkcPMTozL0tE1mpTeVvUxtGsIuk6GndJxxhlRZ/zRJ/o65VAmNelstM9W8t/qr0RytwXzZt8fk/vP+wrsZJ1fEL0G1Oy84a8oLL6IiUpNVvjwc1E7tP9N0QGBkjH2d8GsOiu96vnBqWxcdXY/am4xNqRplMDlKd5ZuJ/SKUSMkB1OETGN87MkuWSzZNnnnm8QKCNkh</vt:lpwstr>
  </property>
  <property fmtid="{D5CDD505-2E9C-101B-9397-08002B2CF9AE}" pid="41" name="x1ye=43">
    <vt:lpwstr>YrD021U+wb5bkingfYMMSFclYEeUeYhpAVLEEUof2uf0i5SufT+Y5kx/VGl9GaFKMJYc8TakI57Ql337Ohel8EhqemjIlsrXNcG2iWciMWHPR0IRwvIgRn2PD97xGLJ/hQGiqNMS9bfR5MbgPyRQG2qy4yLGvfS1B8MeT7semEfxKc9by3+ayKbPN83i8m5VvQTF522Hi1uBxxHQU8YJe5l+cvjH9WYP+/y6RTZnaoe8eNx78GGQKU0GJbWTJZk</vt:lpwstr>
  </property>
  <property fmtid="{D5CDD505-2E9C-101B-9397-08002B2CF9AE}" pid="42" name="x1ye=44">
    <vt:lpwstr>RJ/QOB8JjwCUokr95XAD6DMlryFU0+2keThjzVgOzaDiRndkqPuoF4qE/FWK8EEot3u9oGxFM114gu1OPsn0F0eYHZSTquhwHHfq9m+0SvEnCufS5Jr18/dJ+2/4wqZaZW9Epur6W0isn5UQE3Hv04dOxgMiC1hziUZxdafW7aF7S2/bTOr+58j5n9lusRH/lTlNJYj1wqxkLJ/EA24OpdGHYbEfCFhnhgbmQFF/51R0MsBhq2L0wFpc0qAmmZF</vt:lpwstr>
  </property>
  <property fmtid="{D5CDD505-2E9C-101B-9397-08002B2CF9AE}" pid="43" name="x1ye=45">
    <vt:lpwstr>/sdaNZC1CyZzEUPt8/G2CwFVTI0yEGTH9XeGqlYp9MDM69xvJZwnGV3M1lKBTidT1iHlvbjHJM1t1WbNhfwf0kq1cpV7FyOQk1HKkEa4NDZsJfw+aBBMyhR/rmEsS+ZTQMQVqC5bd11GmsYG9i4tA+lskDxQSu4xnpYPmLfR3d3fII7CQ2VjDuzjqdvorkHN/vvwayLOUiIkDgfyu5SYHhPLUiWBF080IRJph1ULVPacrwQVffMP6lvZGlWe+DS</vt:lpwstr>
  </property>
  <property fmtid="{D5CDD505-2E9C-101B-9397-08002B2CF9AE}" pid="44" name="x1ye=46">
    <vt:lpwstr>1MRpEz/I9wD0ULOGh28Km0rOIc/BSwr/GP17pbeR19TQXBo/kBXVr46jHk/QM4it990obC/9/2qwPpPrn2DUzOmYj+xxHapX5aiHC878ufufw1eOg5BWi6zUOy85GPg9ZgqRav3k5/Sf4Pv2ObaWHwBzgygWWufh04kJuTGf9BpTWeS2L4znZEhGOpf4kmVitU1Sn+Kyz6k2lPvmYc8iISf0hiBS6YSeynnuQxa3vGA8StFsHeXtIUGIDeeA0GL</vt:lpwstr>
  </property>
  <property fmtid="{D5CDD505-2E9C-101B-9397-08002B2CF9AE}" pid="45" name="x1ye=47">
    <vt:lpwstr>voUERkGKKBTk6wFiOMOEKxhJ8Jb9omLIgksjeyFGu3AO/XN4PTAtmFOeg4r8PVfKuwlCPR8ZoT53k0wofLjrIs7+x5guC4O1XnPxJSVgBOs9RxQztwaT0UFqD7B1mDLpM9AEBwXY05wh1Z2notbkJ+oMqrLnxzr+yc7oGD6VE5Pz7PEy9jTRZgQf6YrtE3K+2f4mNph934BODpkqLOqTFMVNN8IcMRDeBsfZBm5qfZf0H5Sq8R9oQ/EZvZdVB64</vt:lpwstr>
  </property>
  <property fmtid="{D5CDD505-2E9C-101B-9397-08002B2CF9AE}" pid="46" name="x1ye=48">
    <vt:lpwstr>DzyHLmnOgQDz1CwL6I3zUF0uVgsN1uu9U5sNnWqGy+7qG7UrzJDanDAN3BXl75fJrPP23G9OAvfEw9MdICmpFzvas0yf/Abk+Zhn/2KG5azEo/v1xapDA5ZXAWDf5pP6KHn99OyfFXzt33LIR3RldkJ80gfifNUsYUzWGRNvvLrOxKi7MEHJKluD9jhdUHfBjlfzQU/sK6PathGdCrDbGIAoa3g4oaHQ0ixrrNA+LtfXZMPLnXsCJDLb4eXHbl5</vt:lpwstr>
  </property>
  <property fmtid="{D5CDD505-2E9C-101B-9397-08002B2CF9AE}" pid="47" name="x1ye=49">
    <vt:lpwstr>Z1RSLLxVdAAJ7Dx8kOa2b61+Pa2IwlCWXsMthO2gJskfzdXp9t0vWKU2SvCtL85NRYn6740SMXlDABIQV3bZn0Nr6gE9usMlXyqB6+4nan/TwVPqtv2+6xleAt1u/GJprMjxfheCXXx9yXDghjSTw1zTCufyuB7vAwKyBscyK1LlVt89+0Mj4dPeqjBnFloFZULE0hCQErqSmlqICzcmJ2tRLDgAVEoNCte0oVgO9KpWoUkFAYC13wBRtAFjrI8</vt:lpwstr>
  </property>
  <property fmtid="{D5CDD505-2E9C-101B-9397-08002B2CF9AE}" pid="48" name="x1ye=5">
    <vt:lpwstr>QVgHynJP8oYnKIUkR7iB6Dz/FvM8O14EQy7JGX/uTTpY1l7WKEy83OxJxQq6uGVzt8SwwshpBLG7IqS5/PLcQDqKVTG8rvMxnMMRBbJzkJ1bJlF0wrWpogP+6R56C8QMqGaWbi1d43adCEm1v0ctOqpuTNV5Y2CdKob7yP6086EPi2xy+lE4W5I9e1MiUX4Q2l6195hzpjpg555lugjRh0k4beRkXEoXi0PJeZY+teEfB7jIz2IVu+nPBGQFcrK</vt:lpwstr>
  </property>
  <property fmtid="{D5CDD505-2E9C-101B-9397-08002B2CF9AE}" pid="49" name="x1ye=50">
    <vt:lpwstr>dOm/t2aKoI744Q40dT6k+AySnAo/quA0Zl1LS97HXfo+CvHaiyqrZIgBeQfmYxUTMaz7fYWh/LFZ63Mb/xDxyL9MWmd7Yu8k82PrwX0gP1nbyyI/1sB3b2gP28Q5Y5n3x9DJpfHT7dPwD76zUha8xIgPiy3H6/rU2LMPYmdejOBDgS2CeR8hNho4EFOjP+0Pd6cgwwCDNM8P1JUr1MD8RApvjR887JqP0msD9itmMdL86/pThiYF7qN/Rs9aFLO</vt:lpwstr>
  </property>
  <property fmtid="{D5CDD505-2E9C-101B-9397-08002B2CF9AE}" pid="50" name="x1ye=51">
    <vt:lpwstr>znzD5pDFx+0S6i5BkRSiA8tne0TRd+wh0vlGl7aOAdTRwHR7PMvUwMOiO968weHaIPjGwL+f+vPw5Ys4iH5/79pTfzALK4FeqguKBJ2kCvAwZ01DOTsWU1ucTzFv2SDe9m+NL3oG+zPrGbosaxWh4aAqCF3zKJgSa4B7aiP1xKzc0tXL59YOYG5asYiVkn6y6pj5l7f4BQ9e5V7u/pmuD8EIuzf2p58jvFQW6Pe+eJyaYTU35q4dGoQlxeJ5+oI</vt:lpwstr>
  </property>
  <property fmtid="{D5CDD505-2E9C-101B-9397-08002B2CF9AE}" pid="51" name="x1ye=52">
    <vt:lpwstr>htrvPhDPaU2DDstPWIrah+eGZYctATPixRX1dwy0S9QacVJ1qCHlCsaNAqBsBcDX50hMVv/+Mo31sXA6npiGgQGx1hke9Lar/7YVCX1o3UW8+sD5SBNas6MheGRhCZlPowlU+3ukZVNRs4xBxwz3L5icRPItBFu6xQsLGznzTFKwFOGp2q0sR0C2vMHu+CYEI8iJlF9dmBNKb7P3ZnrwSZoGATrztciWxRL8TGtS206lsi5XpcaTfu/GVaZ6ns7</vt:lpwstr>
  </property>
  <property fmtid="{D5CDD505-2E9C-101B-9397-08002B2CF9AE}" pid="52" name="x1ye=53">
    <vt:lpwstr>RrYZbLdAwGIcsARrs4INSaQNtEaAt/wMLpEwKYDQAAA==</vt:lpwstr>
  </property>
  <property fmtid="{D5CDD505-2E9C-101B-9397-08002B2CF9AE}" pid="53" name="x1ye=6">
    <vt:lpwstr>9RQRhjiRyjuMgaZhSr+Nrnt4ZGkwRcKSUELH8YlnOHo+a5uybj3UYvDR86jmGXjyQER4NGA01Gl/ewwN4/JwTpPaEv5/gHjMfxyvvD/g1Ihd3XUiBgCP98Fld9V4CH10XiBv3dC/N3ov7INqrLm/fOekxHoYjaPklvoU+gA9KdlqEzRgtKrbRJxHqxZ0jw4wk9ohRexdO7ojZJaba6O+pFtaON8+cadqkidgjGR/IZNWX+dNIvB8TGdxzlRid/d</vt:lpwstr>
  </property>
  <property fmtid="{D5CDD505-2E9C-101B-9397-08002B2CF9AE}" pid="54" name="x1ye=7">
    <vt:lpwstr>U54qq1MmdUem+3gJkCGGDBIWhOtNffa9c0i5eHsV10tCm1b6AQHH/zEKasHXq4anO+7nLWJkfucGM6wxZQgGCy+geJU9fbUDoapJaRezwctFZakNs6hidIWnondjfNIGy7PcyHw+t9Qj9jczCOXscgaa+8v4SGOK0Puo3dhsZn7Q//c4c7jGyZh3/VrIB0le/8K0iS9r/VK688wydWxhmyuB1heZ9VNf3LWVtUwZIZ82iWwSyOVYTFgb7sA+pwh</vt:lpwstr>
  </property>
  <property fmtid="{D5CDD505-2E9C-101B-9397-08002B2CF9AE}" pid="55" name="x1ye=8">
    <vt:lpwstr>0c7ACCjUyV1ogCJ7+t1X9nfZgooeVTC/dgB7SwmRpmF1aYx0/GXaxNwxy1tA1v+Sk0Y4dOgLr/Pz+BfsCqhbSUxa/CMaJNtGRMg+HjRj4+Nap5wjY7J4JUtk21qri88Ql4b9oJi+jaIjbptIp4m1/yYVqLu6bwyvXxm5qqOdDeWerohgdQF09axqlFitteVlm7A6SQL8ItQPPhET/NvntUtBNbZsng3ov0rQqw8JCpZB8ApuWZpxK5/dhU/kzz+</vt:lpwstr>
  </property>
  <property fmtid="{D5CDD505-2E9C-101B-9397-08002B2CF9AE}" pid="56" name="x1ye=9">
    <vt:lpwstr>1JXFsqnVH4AjoEi3Z2S/a+KB0EP/axiPPVeRvkijk4aY/uThmUVwBigAa6TVHhei2czJ5iF1+1DogC0hIa4ODac1+/BnS/cXJQA2EfMygBqV21t+C3br5pRs3dLJcoPifFONtjSd6phRZ+UFE0QyUKsgw2ILzxUjt/KObKoUsW3SnwJngBekkUBhe71u7v7SdswxtO5LkVXNOo0jM3f4SLhSE1h/iASqr93+hrgdMRb2CN+kXUOlwOE3gTtuiX1</vt:lpwstr>
  </property>
</Properties>
</file>